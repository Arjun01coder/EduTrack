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B52E" w14:textId="038EEDEB" w:rsidR="001936D1" w:rsidRDefault="001936D1" w:rsidP="001936D1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t xml:space="preserve">                       </w:t>
      </w: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11CF5D21" wp14:editId="5B346C5D">
            <wp:extent cx="3438525" cy="1333500"/>
            <wp:effectExtent l="0" t="0" r="9525" b="0"/>
            <wp:docPr id="90130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01289" name="Picture 9013012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C9B1" w14:textId="77777777" w:rsidR="001936D1" w:rsidRDefault="001936D1" w:rsidP="001936D1">
      <w:pPr>
        <w:rPr>
          <w:b/>
          <w:bCs/>
          <w:sz w:val="28"/>
          <w:szCs w:val="28"/>
          <w:lang w:val="en-IN"/>
        </w:rPr>
      </w:pPr>
    </w:p>
    <w:p w14:paraId="1A318443" w14:textId="77777777" w:rsidR="001936D1" w:rsidRDefault="001936D1" w:rsidP="001936D1">
      <w:pPr>
        <w:rPr>
          <w:b/>
          <w:bCs/>
          <w:sz w:val="28"/>
          <w:szCs w:val="28"/>
          <w:lang w:val="en-IN"/>
        </w:rPr>
      </w:pPr>
    </w:p>
    <w:p w14:paraId="74E36FB1" w14:textId="77777777" w:rsidR="00225D67" w:rsidRDefault="001936D1" w:rsidP="001936D1">
      <w:pPr>
        <w:rPr>
          <w:b/>
          <w:bCs/>
          <w:sz w:val="40"/>
          <w:szCs w:val="40"/>
          <w:lang w:val="en-IN"/>
        </w:rPr>
      </w:pPr>
      <w:r w:rsidRPr="00194181">
        <w:rPr>
          <w:b/>
          <w:bCs/>
          <w:sz w:val="40"/>
          <w:szCs w:val="40"/>
          <w:lang w:val="en-IN"/>
        </w:rPr>
        <w:t xml:space="preserve">                                   </w:t>
      </w:r>
    </w:p>
    <w:p w14:paraId="53BA978A" w14:textId="1B99C33B" w:rsidR="001936D1" w:rsidRDefault="001936D1" w:rsidP="00225D67">
      <w:pPr>
        <w:ind w:left="2160" w:firstLine="720"/>
        <w:rPr>
          <w:b/>
          <w:bCs/>
          <w:sz w:val="40"/>
          <w:szCs w:val="40"/>
          <w:lang w:val="en-IN"/>
        </w:rPr>
      </w:pPr>
      <w:r w:rsidRPr="00194181">
        <w:rPr>
          <w:b/>
          <w:bCs/>
          <w:sz w:val="40"/>
          <w:szCs w:val="40"/>
          <w:lang w:val="en-IN"/>
        </w:rPr>
        <w:t>PROJECT – EduTrack</w:t>
      </w:r>
    </w:p>
    <w:p w14:paraId="54B7DB85" w14:textId="553B6CE7" w:rsidR="00194181" w:rsidRPr="00194181" w:rsidRDefault="00194181" w:rsidP="001936D1">
      <w:pPr>
        <w:rPr>
          <w:b/>
          <w:bCs/>
          <w:sz w:val="32"/>
          <w:szCs w:val="32"/>
          <w:lang w:val="en-IN"/>
        </w:rPr>
      </w:pPr>
      <w:r w:rsidRPr="00194181">
        <w:rPr>
          <w:b/>
          <w:bCs/>
          <w:sz w:val="32"/>
          <w:szCs w:val="32"/>
          <w:lang w:val="en-IN"/>
        </w:rPr>
        <w:t xml:space="preserve">                                           </w:t>
      </w:r>
      <w:r>
        <w:rPr>
          <w:b/>
          <w:bCs/>
          <w:sz w:val="32"/>
          <w:szCs w:val="32"/>
          <w:lang w:val="en-IN"/>
        </w:rPr>
        <w:t xml:space="preserve">      </w:t>
      </w:r>
      <w:r w:rsidR="00225D67">
        <w:rPr>
          <w:b/>
          <w:bCs/>
          <w:sz w:val="32"/>
          <w:szCs w:val="32"/>
          <w:lang w:val="en-IN"/>
        </w:rPr>
        <w:t>G12-FE-PID-17</w:t>
      </w:r>
    </w:p>
    <w:p w14:paraId="177ADD34" w14:textId="77777777" w:rsidR="001936D1" w:rsidRDefault="001936D1" w:rsidP="001936D1">
      <w:pPr>
        <w:rPr>
          <w:b/>
          <w:bCs/>
          <w:sz w:val="28"/>
          <w:szCs w:val="28"/>
          <w:lang w:val="en-IN"/>
        </w:rPr>
      </w:pPr>
    </w:p>
    <w:p w14:paraId="744C9B64" w14:textId="77777777" w:rsidR="00225D67" w:rsidRDefault="00225D67" w:rsidP="001936D1">
      <w:pPr>
        <w:rPr>
          <w:b/>
          <w:bCs/>
          <w:sz w:val="28"/>
          <w:szCs w:val="28"/>
          <w:lang w:val="en-IN"/>
        </w:rPr>
      </w:pPr>
    </w:p>
    <w:p w14:paraId="1FA46E04" w14:textId="77777777" w:rsidR="00225D67" w:rsidRDefault="00225D67" w:rsidP="001936D1">
      <w:pPr>
        <w:rPr>
          <w:b/>
          <w:bCs/>
          <w:sz w:val="28"/>
          <w:szCs w:val="28"/>
          <w:lang w:val="en-IN"/>
        </w:rPr>
      </w:pPr>
    </w:p>
    <w:p w14:paraId="3BD365A3" w14:textId="77777777" w:rsidR="00225D67" w:rsidRDefault="00225D67" w:rsidP="001936D1">
      <w:pPr>
        <w:rPr>
          <w:b/>
          <w:bCs/>
          <w:sz w:val="28"/>
          <w:szCs w:val="28"/>
          <w:lang w:val="en-IN"/>
        </w:rPr>
      </w:pPr>
    </w:p>
    <w:p w14:paraId="63FD0D49" w14:textId="77777777" w:rsidR="00225D67" w:rsidRDefault="00225D67" w:rsidP="001936D1">
      <w:pPr>
        <w:rPr>
          <w:b/>
          <w:bCs/>
          <w:sz w:val="28"/>
          <w:szCs w:val="28"/>
          <w:lang w:val="en-IN"/>
        </w:rPr>
      </w:pPr>
    </w:p>
    <w:p w14:paraId="079AB1B1" w14:textId="77777777" w:rsidR="00225D67" w:rsidRDefault="00225D67" w:rsidP="001936D1">
      <w:pPr>
        <w:rPr>
          <w:b/>
          <w:bCs/>
          <w:sz w:val="28"/>
          <w:szCs w:val="28"/>
          <w:lang w:val="en-IN"/>
        </w:rPr>
      </w:pPr>
    </w:p>
    <w:p w14:paraId="09D6B161" w14:textId="77777777" w:rsidR="00225D67" w:rsidRDefault="00225D67" w:rsidP="001936D1">
      <w:pPr>
        <w:rPr>
          <w:b/>
          <w:bCs/>
          <w:sz w:val="28"/>
          <w:szCs w:val="28"/>
          <w:lang w:val="en-IN"/>
        </w:rPr>
      </w:pPr>
    </w:p>
    <w:p w14:paraId="537F59E2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15DD6F54" w14:textId="24C98168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TEAM MEMBER DETAILS</w:t>
      </w:r>
    </w:p>
    <w:p w14:paraId="6B04AB3A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Arjun Sharma (Roll No: 2410990941)</w:t>
      </w:r>
      <w:r w:rsidRPr="00225D67">
        <w:rPr>
          <w:b/>
          <w:bCs/>
          <w:sz w:val="28"/>
          <w:szCs w:val="28"/>
          <w:lang w:val="en-IN"/>
        </w:rPr>
        <w:br/>
      </w:r>
      <w:r w:rsidRPr="00225D67">
        <w:rPr>
          <w:sz w:val="28"/>
          <w:szCs w:val="28"/>
          <w:lang w:val="en-IN"/>
        </w:rPr>
        <w:t>Frontend design, UI development, React integration, project structuring, and final deployment.</w:t>
      </w:r>
    </w:p>
    <w:p w14:paraId="2D29B560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Ankush (Roll No: 2410990923)</w:t>
      </w:r>
      <w:r w:rsidRPr="00225D67">
        <w:rPr>
          <w:b/>
          <w:bCs/>
          <w:sz w:val="28"/>
          <w:szCs w:val="28"/>
          <w:lang w:val="en-IN"/>
        </w:rPr>
        <w:br/>
      </w:r>
      <w:r w:rsidRPr="00225D67">
        <w:rPr>
          <w:sz w:val="28"/>
          <w:szCs w:val="28"/>
          <w:lang w:val="en-IN"/>
        </w:rPr>
        <w:t>API integration, backend setup (Node.js/Firebase – future scope), and data flow handling.</w:t>
      </w:r>
    </w:p>
    <w:p w14:paraId="341FED88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Amit (Roll No: 2410990918)</w:t>
      </w:r>
      <w:r w:rsidRPr="00225D67">
        <w:rPr>
          <w:b/>
          <w:bCs/>
          <w:sz w:val="28"/>
          <w:szCs w:val="28"/>
          <w:lang w:val="en-IN"/>
        </w:rPr>
        <w:br/>
      </w:r>
      <w:r w:rsidRPr="00225D67">
        <w:rPr>
          <w:sz w:val="28"/>
          <w:szCs w:val="28"/>
          <w:lang w:val="en-IN"/>
        </w:rPr>
        <w:t>Authentication module, form validation logic (React Hook Form + Yup), and notification system.</w:t>
      </w:r>
    </w:p>
    <w:p w14:paraId="47E84316" w14:textId="77777777" w:rsidR="00225D67" w:rsidRPr="00225D67" w:rsidRDefault="00225D67" w:rsidP="00225D67">
      <w:pPr>
        <w:rPr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Abhinandan (Roll No: 2410990894)</w:t>
      </w:r>
      <w:r w:rsidRPr="00225D67">
        <w:rPr>
          <w:b/>
          <w:bCs/>
          <w:sz w:val="28"/>
          <w:szCs w:val="28"/>
          <w:lang w:val="en-IN"/>
        </w:rPr>
        <w:br/>
      </w:r>
      <w:r w:rsidRPr="00225D67">
        <w:rPr>
          <w:sz w:val="28"/>
          <w:szCs w:val="28"/>
          <w:lang w:val="en-IN"/>
        </w:rPr>
        <w:t>Documentation, functional testing, version control (Git), and build optimization.</w:t>
      </w:r>
    </w:p>
    <w:p w14:paraId="3462842D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pict w14:anchorId="334869D3">
          <v:rect id="_x0000_i1073" style="width:0;height:1.5pt" o:hralign="center" o:hrstd="t" o:hr="t" fillcolor="#a0a0a0" stroked="f"/>
        </w:pict>
      </w:r>
    </w:p>
    <w:p w14:paraId="13E5796B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0A85E2E7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3A0016BA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655EEC2E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42757C61" w14:textId="01BBFCA5" w:rsid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lastRenderedPageBreak/>
        <w:t>INTRODUCTION</w:t>
      </w:r>
      <w:r>
        <w:rPr>
          <w:b/>
          <w:bCs/>
          <w:sz w:val="28"/>
          <w:szCs w:val="28"/>
          <w:lang w:val="en-IN"/>
        </w:rPr>
        <w:t xml:space="preserve"> </w:t>
      </w:r>
    </w:p>
    <w:p w14:paraId="3B4D2DE8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30315A66" w14:textId="77777777" w:rsidR="00225D67" w:rsidRPr="00225D67" w:rsidRDefault="00225D67" w:rsidP="00225D67">
      <w:pPr>
        <w:rPr>
          <w:sz w:val="28"/>
          <w:szCs w:val="28"/>
          <w:lang w:val="en-IN"/>
        </w:rPr>
      </w:pPr>
      <w:proofErr w:type="spellStart"/>
      <w:r w:rsidRPr="00225D67">
        <w:rPr>
          <w:sz w:val="28"/>
          <w:szCs w:val="28"/>
          <w:lang w:val="en-IN"/>
        </w:rPr>
        <w:t>EduTrack</w:t>
      </w:r>
      <w:proofErr w:type="spellEnd"/>
      <w:r w:rsidRPr="00225D67">
        <w:rPr>
          <w:sz w:val="28"/>
          <w:szCs w:val="28"/>
          <w:lang w:val="en-IN"/>
        </w:rPr>
        <w:t xml:space="preserve"> is a modern web-based educational management system designed to simplify and digitize the academic and administrative workflow of educational institutions.</w:t>
      </w:r>
      <w:r w:rsidRPr="00225D67">
        <w:rPr>
          <w:sz w:val="28"/>
          <w:szCs w:val="28"/>
          <w:lang w:val="en-IN"/>
        </w:rPr>
        <w:br/>
        <w:t>Powered by React and Vite, the platform ensures a fast, responsive, and user-friendly experience for students, faculty, and administrators.</w:t>
      </w:r>
    </w:p>
    <w:p w14:paraId="7065C7A1" w14:textId="77777777" w:rsidR="00225D67" w:rsidRPr="00225D67" w:rsidRDefault="00225D67" w:rsidP="00225D67">
      <w:p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Purpose</w:t>
      </w:r>
    </w:p>
    <w:p w14:paraId="0BA85DC2" w14:textId="77777777" w:rsidR="00225D67" w:rsidRPr="00225D67" w:rsidRDefault="00225D67" w:rsidP="00225D67">
      <w:pPr>
        <w:numPr>
          <w:ilvl w:val="0"/>
          <w:numId w:val="47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To centralize academic, administrative, and financial records in one digital system.</w:t>
      </w:r>
    </w:p>
    <w:p w14:paraId="55218F1A" w14:textId="77777777" w:rsidR="00225D67" w:rsidRPr="00225D67" w:rsidRDefault="00225D67" w:rsidP="00225D67">
      <w:pPr>
        <w:numPr>
          <w:ilvl w:val="0"/>
          <w:numId w:val="47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To provide secure, role-based access for all types of users.</w:t>
      </w:r>
    </w:p>
    <w:p w14:paraId="037BB80F" w14:textId="77777777" w:rsidR="00225D67" w:rsidRPr="00225D67" w:rsidRDefault="00225D67" w:rsidP="00225D67">
      <w:pPr>
        <w:numPr>
          <w:ilvl w:val="0"/>
          <w:numId w:val="47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To automate routine institutional tasks such as attendance tracking, notifications, and report generation.</w:t>
      </w:r>
    </w:p>
    <w:p w14:paraId="3C50C23C" w14:textId="77777777" w:rsidR="00225D67" w:rsidRPr="00225D67" w:rsidRDefault="00225D67" w:rsidP="00225D67">
      <w:pPr>
        <w:numPr>
          <w:ilvl w:val="0"/>
          <w:numId w:val="47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To improve transparency through real-time dashboards and analytics.</w:t>
      </w:r>
    </w:p>
    <w:p w14:paraId="013846C7" w14:textId="77777777" w:rsidR="00225D67" w:rsidRPr="00225D67" w:rsidRDefault="00225D67" w:rsidP="00225D67">
      <w:pPr>
        <w:numPr>
          <w:ilvl w:val="0"/>
          <w:numId w:val="47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To offer a responsive, mobile-friendly platform accessible from anywhere.</w:t>
      </w:r>
    </w:p>
    <w:p w14:paraId="66FFDEA3" w14:textId="77777777" w:rsidR="00225D67" w:rsidRPr="00225D67" w:rsidRDefault="00225D67" w:rsidP="00225D67">
      <w:p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Goals</w:t>
      </w:r>
    </w:p>
    <w:p w14:paraId="010D02B7" w14:textId="77777777" w:rsidR="00225D67" w:rsidRPr="00225D67" w:rsidRDefault="00225D67" w:rsidP="00225D67">
      <w:pPr>
        <w:numPr>
          <w:ilvl w:val="0"/>
          <w:numId w:val="48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Reduce manual workload and improve the operational efficiency of institutions.</w:t>
      </w:r>
    </w:p>
    <w:p w14:paraId="6B2DC9D8" w14:textId="77777777" w:rsidR="00225D67" w:rsidRPr="00225D67" w:rsidRDefault="00225D67" w:rsidP="00225D67">
      <w:pPr>
        <w:numPr>
          <w:ilvl w:val="0"/>
          <w:numId w:val="48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Eliminate data redundancy with a structured and centralized system.</w:t>
      </w:r>
    </w:p>
    <w:p w14:paraId="56A5597B" w14:textId="77777777" w:rsidR="00225D67" w:rsidRPr="00225D67" w:rsidRDefault="00225D67" w:rsidP="00225D67">
      <w:pPr>
        <w:numPr>
          <w:ilvl w:val="0"/>
          <w:numId w:val="48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Support decision-making with visually rich analytics and reports.</w:t>
      </w:r>
    </w:p>
    <w:p w14:paraId="2066AC5C" w14:textId="77777777" w:rsidR="00225D67" w:rsidRPr="00225D67" w:rsidRDefault="00225D67" w:rsidP="00225D67">
      <w:pPr>
        <w:numPr>
          <w:ilvl w:val="0"/>
          <w:numId w:val="48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Empower students with self-service tools for better digital learning experiences.</w:t>
      </w:r>
    </w:p>
    <w:p w14:paraId="29B47129" w14:textId="7C74370B" w:rsidR="00225D67" w:rsidRPr="00225D67" w:rsidRDefault="00225D67" w:rsidP="00225D67">
      <w:pPr>
        <w:numPr>
          <w:ilvl w:val="0"/>
          <w:numId w:val="48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Enhance data privacy and system security through authentication and controlled access.</w:t>
      </w:r>
    </w:p>
    <w:p w14:paraId="78220F6F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pict w14:anchorId="7C10A295">
          <v:rect id="_x0000_i1074" style="width:0;height:1.5pt" o:hralign="center" o:hrstd="t" o:hr="t" fillcolor="#a0a0a0" stroked="f"/>
        </w:pict>
      </w:r>
    </w:p>
    <w:p w14:paraId="2A5AA277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4DB7075D" w14:textId="1170AAF1" w:rsid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2. PROBLEM STATEMENT</w:t>
      </w:r>
    </w:p>
    <w:p w14:paraId="07605DDA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01A26650" w14:textId="77777777" w:rsidR="00225D67" w:rsidRPr="00225D67" w:rsidRDefault="00225D67" w:rsidP="00225D67">
      <w:p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Educational institutions often struggle with fragmented systems and manual processes that create inefficiencies.</w:t>
      </w:r>
      <w:r w:rsidRPr="00225D67">
        <w:rPr>
          <w:sz w:val="28"/>
          <w:szCs w:val="28"/>
          <w:lang w:val="en-IN"/>
        </w:rPr>
        <w:br/>
        <w:t>Common problems include:</w:t>
      </w:r>
    </w:p>
    <w:p w14:paraId="4E3BB147" w14:textId="77777777" w:rsidR="00225D67" w:rsidRPr="00225D67" w:rsidRDefault="00225D67" w:rsidP="00225D67">
      <w:pPr>
        <w:numPr>
          <w:ilvl w:val="0"/>
          <w:numId w:val="49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Delayed Record Updates: Manual entries slow down operations.</w:t>
      </w:r>
    </w:p>
    <w:p w14:paraId="630CBCB2" w14:textId="77777777" w:rsidR="00225D67" w:rsidRPr="00225D67" w:rsidRDefault="00225D67" w:rsidP="00225D67">
      <w:pPr>
        <w:numPr>
          <w:ilvl w:val="0"/>
          <w:numId w:val="49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Data Redundancy: Multiple systems create inconsistent and duplicate records.</w:t>
      </w:r>
    </w:p>
    <w:p w14:paraId="7AAFDE0A" w14:textId="77777777" w:rsidR="00225D67" w:rsidRPr="00225D67" w:rsidRDefault="00225D67" w:rsidP="00225D67">
      <w:pPr>
        <w:numPr>
          <w:ilvl w:val="0"/>
          <w:numId w:val="49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Lack of Transparency: Students and faculty have limited visibility into academic progress.</w:t>
      </w:r>
    </w:p>
    <w:p w14:paraId="47E61C9E" w14:textId="77777777" w:rsidR="00225D67" w:rsidRPr="00225D67" w:rsidRDefault="00225D67" w:rsidP="00225D67">
      <w:pPr>
        <w:numPr>
          <w:ilvl w:val="0"/>
          <w:numId w:val="49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lastRenderedPageBreak/>
        <w:t>Security Issues: Unprotected data can be accessed or altered by unauthorized users.</w:t>
      </w:r>
    </w:p>
    <w:p w14:paraId="61E4C452" w14:textId="77777777" w:rsidR="00225D67" w:rsidRPr="00225D67" w:rsidRDefault="00225D67" w:rsidP="00225D67">
      <w:pPr>
        <w:numPr>
          <w:ilvl w:val="0"/>
          <w:numId w:val="49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Difficult Reporting: Generating reports is time-consuming without automated tools.</w:t>
      </w:r>
    </w:p>
    <w:p w14:paraId="204C5F59" w14:textId="77777777" w:rsidR="00225D67" w:rsidRDefault="00225D67" w:rsidP="00225D67">
      <w:pPr>
        <w:rPr>
          <w:sz w:val="28"/>
          <w:szCs w:val="28"/>
          <w:lang w:val="en-IN"/>
        </w:rPr>
      </w:pPr>
      <w:proofErr w:type="spellStart"/>
      <w:r w:rsidRPr="00225D67">
        <w:rPr>
          <w:sz w:val="28"/>
          <w:szCs w:val="28"/>
          <w:lang w:val="en-IN"/>
        </w:rPr>
        <w:t>EduTrack</w:t>
      </w:r>
      <w:proofErr w:type="spellEnd"/>
      <w:r w:rsidRPr="00225D67">
        <w:rPr>
          <w:sz w:val="28"/>
          <w:szCs w:val="28"/>
          <w:lang w:val="en-IN"/>
        </w:rPr>
        <w:t xml:space="preserve"> resolves these challenges by introducing a centralized, secure, and automated platform for managing institutional data.</w:t>
      </w:r>
    </w:p>
    <w:p w14:paraId="58E289E5" w14:textId="77777777" w:rsidR="00225D67" w:rsidRPr="00225D67" w:rsidRDefault="00225D67" w:rsidP="00225D67">
      <w:pPr>
        <w:rPr>
          <w:sz w:val="28"/>
          <w:szCs w:val="28"/>
          <w:lang w:val="en-IN"/>
        </w:rPr>
      </w:pPr>
    </w:p>
    <w:p w14:paraId="2CF29FD7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pict w14:anchorId="253A33A7">
          <v:rect id="_x0000_i1075" style="width:0;height:1.5pt" o:hralign="center" o:hrstd="t" o:hr="t" fillcolor="#a0a0a0" stroked="f"/>
        </w:pict>
      </w:r>
    </w:p>
    <w:p w14:paraId="073E564D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6AC303F3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72EAD205" w14:textId="567B6382" w:rsid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3. TECHNICAL DETAILS</w:t>
      </w:r>
    </w:p>
    <w:p w14:paraId="3D9A9D4D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3587FEA1" w14:textId="77777777" w:rsidR="00225D67" w:rsidRPr="00225D67" w:rsidRDefault="00225D67" w:rsidP="00225D67">
      <w:p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Technologies Used</w:t>
      </w:r>
    </w:p>
    <w:p w14:paraId="3D404739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Frontend</w:t>
      </w:r>
    </w:p>
    <w:p w14:paraId="65F91C4A" w14:textId="77777777" w:rsidR="00225D67" w:rsidRPr="00225D67" w:rsidRDefault="00225D67" w:rsidP="00225D67">
      <w:pPr>
        <w:numPr>
          <w:ilvl w:val="0"/>
          <w:numId w:val="5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React 18 (Component-based architecture)</w:t>
      </w:r>
    </w:p>
    <w:p w14:paraId="20BF20C5" w14:textId="77777777" w:rsidR="00225D67" w:rsidRPr="00225D67" w:rsidRDefault="00225D67" w:rsidP="00225D67">
      <w:pPr>
        <w:numPr>
          <w:ilvl w:val="0"/>
          <w:numId w:val="5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Vite (Fast development/build tool)</w:t>
      </w:r>
    </w:p>
    <w:p w14:paraId="5F58EFE5" w14:textId="77777777" w:rsidR="00225D67" w:rsidRPr="00225D67" w:rsidRDefault="00225D67" w:rsidP="00225D67">
      <w:pPr>
        <w:numPr>
          <w:ilvl w:val="0"/>
          <w:numId w:val="5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JavaScript ES6+</w:t>
      </w:r>
    </w:p>
    <w:p w14:paraId="71F80539" w14:textId="77777777" w:rsidR="00225D67" w:rsidRPr="00225D67" w:rsidRDefault="00225D67" w:rsidP="00225D67">
      <w:pPr>
        <w:numPr>
          <w:ilvl w:val="0"/>
          <w:numId w:val="5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HTML5, CSS3</w:t>
      </w:r>
    </w:p>
    <w:p w14:paraId="52ED3E29" w14:textId="77777777" w:rsidR="00225D67" w:rsidRPr="00225D67" w:rsidRDefault="00225D67" w:rsidP="00225D67">
      <w:pPr>
        <w:numPr>
          <w:ilvl w:val="0"/>
          <w:numId w:val="5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React Router DOM for navigation</w:t>
      </w:r>
    </w:p>
    <w:p w14:paraId="72769ECE" w14:textId="77777777" w:rsidR="00225D67" w:rsidRPr="00225D67" w:rsidRDefault="00225D67" w:rsidP="00225D67">
      <w:pPr>
        <w:numPr>
          <w:ilvl w:val="0"/>
          <w:numId w:val="5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React Hook Form + Yup for form handling and validation</w:t>
      </w:r>
    </w:p>
    <w:p w14:paraId="4BB744F7" w14:textId="77777777" w:rsidR="00225D67" w:rsidRPr="00225D67" w:rsidRDefault="00225D67" w:rsidP="00225D67">
      <w:pPr>
        <w:numPr>
          <w:ilvl w:val="0"/>
          <w:numId w:val="5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react-chartjs-2 + Chart.js for analytical charts</w:t>
      </w:r>
    </w:p>
    <w:p w14:paraId="50DD8295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Backend (Future-ready)</w:t>
      </w:r>
    </w:p>
    <w:p w14:paraId="5CE77993" w14:textId="77777777" w:rsidR="00225D67" w:rsidRPr="00225D67" w:rsidRDefault="00225D67" w:rsidP="00225D67">
      <w:pPr>
        <w:numPr>
          <w:ilvl w:val="0"/>
          <w:numId w:val="51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Node.js + Express.js for REST APIs</w:t>
      </w:r>
    </w:p>
    <w:p w14:paraId="372FE860" w14:textId="77777777" w:rsidR="00225D67" w:rsidRPr="00225D67" w:rsidRDefault="00225D67" w:rsidP="00225D67">
      <w:pPr>
        <w:numPr>
          <w:ilvl w:val="0"/>
          <w:numId w:val="51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Firebase Authentication for secure login</w:t>
      </w:r>
    </w:p>
    <w:p w14:paraId="43F27AE6" w14:textId="77777777" w:rsidR="00225D67" w:rsidRPr="00225D67" w:rsidRDefault="00225D67" w:rsidP="00225D67">
      <w:pPr>
        <w:numPr>
          <w:ilvl w:val="0"/>
          <w:numId w:val="51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Firebase Hosting (optional deployment option)</w:t>
      </w:r>
    </w:p>
    <w:p w14:paraId="4861A318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Database (Optional/Future Scope)</w:t>
      </w:r>
    </w:p>
    <w:p w14:paraId="64BAABE1" w14:textId="77777777" w:rsidR="00225D67" w:rsidRPr="00225D67" w:rsidRDefault="00225D67" w:rsidP="00225D67">
      <w:pPr>
        <w:numPr>
          <w:ilvl w:val="0"/>
          <w:numId w:val="52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 xml:space="preserve">MySQL or Firebase </w:t>
      </w:r>
      <w:proofErr w:type="spellStart"/>
      <w:r w:rsidRPr="00225D67">
        <w:rPr>
          <w:sz w:val="28"/>
          <w:szCs w:val="28"/>
          <w:lang w:val="en-IN"/>
        </w:rPr>
        <w:t>Firestore</w:t>
      </w:r>
      <w:proofErr w:type="spellEnd"/>
    </w:p>
    <w:p w14:paraId="6860C09C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Authentication</w:t>
      </w:r>
    </w:p>
    <w:p w14:paraId="62CA13C3" w14:textId="77777777" w:rsidR="00225D67" w:rsidRPr="00225D67" w:rsidRDefault="00225D67" w:rsidP="00225D67">
      <w:pPr>
        <w:numPr>
          <w:ilvl w:val="0"/>
          <w:numId w:val="53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Email/Password login</w:t>
      </w:r>
    </w:p>
    <w:p w14:paraId="7D64F9AD" w14:textId="77777777" w:rsidR="00225D67" w:rsidRPr="00225D67" w:rsidRDefault="00225D67" w:rsidP="00225D67">
      <w:pPr>
        <w:numPr>
          <w:ilvl w:val="0"/>
          <w:numId w:val="53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Error handling and validation using React Hooks + Yup</w:t>
      </w:r>
    </w:p>
    <w:p w14:paraId="25CB59E2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Notifications</w:t>
      </w:r>
    </w:p>
    <w:p w14:paraId="05440CA5" w14:textId="77777777" w:rsidR="00225D67" w:rsidRPr="00225D67" w:rsidRDefault="00225D67" w:rsidP="00225D67">
      <w:pPr>
        <w:numPr>
          <w:ilvl w:val="0"/>
          <w:numId w:val="54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Email/SMS notifications (optional module)</w:t>
      </w:r>
    </w:p>
    <w:p w14:paraId="1EA5CBBE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Development Methodologies</w:t>
      </w:r>
    </w:p>
    <w:p w14:paraId="5985FB88" w14:textId="77777777" w:rsidR="00225D67" w:rsidRPr="00225D67" w:rsidRDefault="00225D67" w:rsidP="00225D67">
      <w:pPr>
        <w:numPr>
          <w:ilvl w:val="0"/>
          <w:numId w:val="55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Agile Approach – iterative development</w:t>
      </w:r>
    </w:p>
    <w:p w14:paraId="040F8380" w14:textId="77777777" w:rsidR="00225D67" w:rsidRPr="00225D67" w:rsidRDefault="00225D67" w:rsidP="00225D67">
      <w:pPr>
        <w:numPr>
          <w:ilvl w:val="0"/>
          <w:numId w:val="55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Scrum Framework – sprints, daily stand-ups, version updates</w:t>
      </w:r>
    </w:p>
    <w:p w14:paraId="623478F9" w14:textId="77777777" w:rsidR="00225D67" w:rsidRPr="00225D67" w:rsidRDefault="00225D67" w:rsidP="00225D67">
      <w:pPr>
        <w:numPr>
          <w:ilvl w:val="0"/>
          <w:numId w:val="55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Unit &amp; Functional Testing using React Testing tools</w:t>
      </w:r>
    </w:p>
    <w:p w14:paraId="1211E07F" w14:textId="77777777" w:rsidR="00225D67" w:rsidRPr="00225D67" w:rsidRDefault="00225D67" w:rsidP="00225D67">
      <w:pPr>
        <w:numPr>
          <w:ilvl w:val="0"/>
          <w:numId w:val="55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Deployment &amp; Maintenance for real-world scalability</w:t>
      </w:r>
    </w:p>
    <w:p w14:paraId="52DE1B29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lastRenderedPageBreak/>
        <w:pict w14:anchorId="44DC5B85">
          <v:rect id="_x0000_i1076" style="width:0;height:1.5pt" o:hralign="center" o:hrstd="t" o:hr="t" fillcolor="#a0a0a0" stroked="f"/>
        </w:pict>
      </w:r>
    </w:p>
    <w:p w14:paraId="2DC4E87C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4. KEY FEATURES</w:t>
      </w:r>
    </w:p>
    <w:p w14:paraId="37089041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7617A8CC" w14:textId="77777777" w:rsidR="00225D67" w:rsidRPr="00225D67" w:rsidRDefault="00225D67" w:rsidP="00225D67">
      <w:p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Student Features</w:t>
      </w:r>
    </w:p>
    <w:p w14:paraId="04B38C74" w14:textId="77777777" w:rsidR="00225D67" w:rsidRPr="00225D67" w:rsidRDefault="00225D67" w:rsidP="00225D67">
      <w:pPr>
        <w:numPr>
          <w:ilvl w:val="0"/>
          <w:numId w:val="56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Dynamic Dashboard: View attendance, grades, fees, and announcements.</w:t>
      </w:r>
    </w:p>
    <w:p w14:paraId="771FF8CE" w14:textId="77777777" w:rsidR="00225D67" w:rsidRPr="00225D67" w:rsidRDefault="00225D67" w:rsidP="00225D67">
      <w:pPr>
        <w:numPr>
          <w:ilvl w:val="0"/>
          <w:numId w:val="56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Mobile Responsive UI: Optimized for smartphones, tablets, and desktops.</w:t>
      </w:r>
    </w:p>
    <w:p w14:paraId="2098FFA8" w14:textId="77777777" w:rsidR="00225D67" w:rsidRPr="00225D67" w:rsidRDefault="00225D67" w:rsidP="00225D67">
      <w:pPr>
        <w:numPr>
          <w:ilvl w:val="0"/>
          <w:numId w:val="56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Personalized Notifications: Alerts for exams, fee deadlines, and academic updates.</w:t>
      </w:r>
    </w:p>
    <w:p w14:paraId="28949D95" w14:textId="77777777" w:rsidR="00225D67" w:rsidRPr="00225D67" w:rsidRDefault="00225D67" w:rsidP="00225D67">
      <w:pPr>
        <w:numPr>
          <w:ilvl w:val="0"/>
          <w:numId w:val="56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Self-Service Tools: Download report cards, update profiles, check schedules.</w:t>
      </w:r>
    </w:p>
    <w:p w14:paraId="686E36E4" w14:textId="77777777" w:rsidR="00225D67" w:rsidRPr="00225D67" w:rsidRDefault="00225D67" w:rsidP="00225D67">
      <w:p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Admin Features</w:t>
      </w:r>
    </w:p>
    <w:p w14:paraId="673CB9E5" w14:textId="77777777" w:rsidR="00225D67" w:rsidRPr="00225D67" w:rsidRDefault="00225D67" w:rsidP="00225D67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Centralized Data Management: Manage users, faculty, courses, and results.</w:t>
      </w:r>
    </w:p>
    <w:p w14:paraId="1FB463B4" w14:textId="77777777" w:rsidR="00225D67" w:rsidRPr="00225D67" w:rsidRDefault="00225D67" w:rsidP="00225D67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Role-Based Access Control: Assign permissions to different roles.</w:t>
      </w:r>
    </w:p>
    <w:p w14:paraId="6661BE3D" w14:textId="77777777" w:rsidR="00225D67" w:rsidRPr="00225D67" w:rsidRDefault="00225D67" w:rsidP="00225D67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Automated Reporting: Exportable data for performance, attendance, and finance.</w:t>
      </w:r>
    </w:p>
    <w:p w14:paraId="4ECC1FCC" w14:textId="77777777" w:rsidR="00225D67" w:rsidRDefault="00225D67" w:rsidP="00225D67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Secure Data Handling: Validated inputs, encrypted communication, and protected access.</w:t>
      </w:r>
    </w:p>
    <w:p w14:paraId="688C0E27" w14:textId="77777777" w:rsidR="00225D67" w:rsidRDefault="00225D67" w:rsidP="00225D67">
      <w:pPr>
        <w:rPr>
          <w:sz w:val="28"/>
          <w:szCs w:val="28"/>
          <w:lang w:val="en-IN"/>
        </w:rPr>
      </w:pPr>
    </w:p>
    <w:p w14:paraId="2ADD895C" w14:textId="77777777" w:rsidR="00225D67" w:rsidRPr="00225D67" w:rsidRDefault="00225D67" w:rsidP="00225D67">
      <w:pPr>
        <w:rPr>
          <w:sz w:val="28"/>
          <w:szCs w:val="28"/>
          <w:lang w:val="en-IN"/>
        </w:rPr>
      </w:pPr>
    </w:p>
    <w:p w14:paraId="07ECB5B2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pict w14:anchorId="54AFCC97">
          <v:rect id="_x0000_i1077" style="width:0;height:1.5pt" o:hralign="center" o:hrstd="t" o:hr="t" fillcolor="#a0a0a0" stroked="f"/>
        </w:pict>
      </w:r>
    </w:p>
    <w:p w14:paraId="1F032650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5. PROJECT HIGHLIGHTS</w:t>
      </w:r>
    </w:p>
    <w:p w14:paraId="45671792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56E18AD3" w14:textId="77777777" w:rsidR="00225D67" w:rsidRPr="00225D67" w:rsidRDefault="00225D67" w:rsidP="00225D67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Fast Performance: React + Vite ensures ultra-fast page loads and smooth navigation.</w:t>
      </w:r>
    </w:p>
    <w:p w14:paraId="2597B099" w14:textId="77777777" w:rsidR="00225D67" w:rsidRPr="00225D67" w:rsidRDefault="00225D67" w:rsidP="00225D67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High Accuracy: Validated and centrally stored data reduces errors and redundancy.</w:t>
      </w:r>
    </w:p>
    <w:p w14:paraId="475E9F4B" w14:textId="77777777" w:rsidR="00225D67" w:rsidRPr="00225D67" w:rsidRDefault="00225D67" w:rsidP="00225D67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Improved User Experience: Clean, modern, responsive interface.</w:t>
      </w:r>
    </w:p>
    <w:p w14:paraId="1411E58D" w14:textId="77777777" w:rsidR="00225D67" w:rsidRPr="00225D67" w:rsidRDefault="00225D67" w:rsidP="00225D67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Enhanced Security: Role-based access control protects sensitive information.</w:t>
      </w:r>
    </w:p>
    <w:p w14:paraId="0DA01BE1" w14:textId="77777777" w:rsidR="00225D67" w:rsidRDefault="00225D67" w:rsidP="00225D67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Data-Driven Decisions: Charts and reports help administrators monitor progress.</w:t>
      </w:r>
    </w:p>
    <w:p w14:paraId="50EF9358" w14:textId="77777777" w:rsidR="00225D67" w:rsidRDefault="00225D67" w:rsidP="00225D67">
      <w:pPr>
        <w:rPr>
          <w:sz w:val="28"/>
          <w:szCs w:val="28"/>
          <w:lang w:val="en-IN"/>
        </w:rPr>
      </w:pPr>
    </w:p>
    <w:p w14:paraId="59330759" w14:textId="77777777" w:rsidR="00225D67" w:rsidRPr="00225D67" w:rsidRDefault="00225D67" w:rsidP="00225D67">
      <w:pPr>
        <w:rPr>
          <w:sz w:val="28"/>
          <w:szCs w:val="28"/>
          <w:lang w:val="en-IN"/>
        </w:rPr>
      </w:pPr>
    </w:p>
    <w:p w14:paraId="525A4F6B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pict w14:anchorId="77489D6F">
          <v:rect id="_x0000_i1078" style="width:0;height:1.5pt" o:hralign="center" o:hrstd="t" o:hr="t" fillcolor="#a0a0a0" stroked="f"/>
        </w:pict>
      </w:r>
    </w:p>
    <w:p w14:paraId="47C997F0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147B86C3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759EAC11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6DA59D0D" w14:textId="61EDA9F9" w:rsid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lastRenderedPageBreak/>
        <w:t>6. BONUS FEATURES</w:t>
      </w:r>
    </w:p>
    <w:p w14:paraId="612BEC38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0586EC1E" w14:textId="77777777" w:rsidR="00225D67" w:rsidRPr="00225D67" w:rsidRDefault="00225D67" w:rsidP="00225D67">
      <w:pPr>
        <w:numPr>
          <w:ilvl w:val="0"/>
          <w:numId w:val="59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Analytics Dashboard: Charts for attendance, fees, and academic performance.</w:t>
      </w:r>
    </w:p>
    <w:p w14:paraId="241D000F" w14:textId="77777777" w:rsidR="00225D67" w:rsidRPr="00225D67" w:rsidRDefault="00225D67" w:rsidP="00225D67">
      <w:pPr>
        <w:numPr>
          <w:ilvl w:val="0"/>
          <w:numId w:val="59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Multi-Language Support (Future Scope): Easily extendable to regional languages.</w:t>
      </w:r>
    </w:p>
    <w:p w14:paraId="07980C08" w14:textId="77777777" w:rsidR="00225D67" w:rsidRPr="00225D67" w:rsidRDefault="00225D67" w:rsidP="00225D67">
      <w:pPr>
        <w:numPr>
          <w:ilvl w:val="0"/>
          <w:numId w:val="59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Theme Customization (Future Scope): Light/Dark mode for enhanced accessibility.</w:t>
      </w:r>
    </w:p>
    <w:p w14:paraId="6F123471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pict w14:anchorId="37CCB0B3">
          <v:rect id="_x0000_i1079" style="width:0;height:1.5pt" o:hralign="center" o:hrstd="t" o:hr="t" fillcolor="#a0a0a0" stroked="f"/>
        </w:pict>
      </w:r>
    </w:p>
    <w:p w14:paraId="2872D354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7. CONCLUSION</w:t>
      </w:r>
    </w:p>
    <w:p w14:paraId="0E7101B7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58221628" w14:textId="77777777" w:rsidR="00225D67" w:rsidRPr="00225D67" w:rsidRDefault="00225D67" w:rsidP="00225D67">
      <w:pPr>
        <w:rPr>
          <w:sz w:val="28"/>
          <w:szCs w:val="28"/>
          <w:lang w:val="en-IN"/>
        </w:rPr>
      </w:pPr>
      <w:proofErr w:type="spellStart"/>
      <w:r w:rsidRPr="00225D67">
        <w:rPr>
          <w:sz w:val="28"/>
          <w:szCs w:val="28"/>
          <w:lang w:val="en-IN"/>
        </w:rPr>
        <w:t>EduTrack</w:t>
      </w:r>
      <w:proofErr w:type="spellEnd"/>
      <w:r w:rsidRPr="00225D67">
        <w:rPr>
          <w:sz w:val="28"/>
          <w:szCs w:val="28"/>
          <w:lang w:val="en-IN"/>
        </w:rPr>
        <w:t xml:space="preserve"> is a comprehensive educational management platform that enhances institutional efficiency and improves the digital experience of students, faculty, and administrators.</w:t>
      </w:r>
    </w:p>
    <w:p w14:paraId="2EB8D1CD" w14:textId="77777777" w:rsidR="00225D67" w:rsidRPr="00225D67" w:rsidRDefault="00225D67" w:rsidP="00225D67">
      <w:p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It successfully delivers:</w:t>
      </w:r>
    </w:p>
    <w:p w14:paraId="03557414" w14:textId="77777777" w:rsidR="00225D67" w:rsidRPr="00225D67" w:rsidRDefault="00225D67" w:rsidP="00225D67">
      <w:pPr>
        <w:numPr>
          <w:ilvl w:val="0"/>
          <w:numId w:val="6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Streamlined workflows through automation</w:t>
      </w:r>
    </w:p>
    <w:p w14:paraId="0052C523" w14:textId="77777777" w:rsidR="00225D67" w:rsidRPr="00225D67" w:rsidRDefault="00225D67" w:rsidP="00225D67">
      <w:pPr>
        <w:numPr>
          <w:ilvl w:val="0"/>
          <w:numId w:val="6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Real-time transparency via dashboards</w:t>
      </w:r>
    </w:p>
    <w:p w14:paraId="02618717" w14:textId="77777777" w:rsidR="00225D67" w:rsidRPr="00225D67" w:rsidRDefault="00225D67" w:rsidP="00225D67">
      <w:pPr>
        <w:numPr>
          <w:ilvl w:val="0"/>
          <w:numId w:val="6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Secure and structured data management</w:t>
      </w:r>
    </w:p>
    <w:p w14:paraId="728839BF" w14:textId="77777777" w:rsidR="00225D67" w:rsidRPr="00225D67" w:rsidRDefault="00225D67" w:rsidP="00225D67">
      <w:pPr>
        <w:numPr>
          <w:ilvl w:val="0"/>
          <w:numId w:val="6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Better decision-making with analytics</w:t>
      </w:r>
    </w:p>
    <w:p w14:paraId="6F1C4C08" w14:textId="77777777" w:rsidR="00225D67" w:rsidRPr="00225D67" w:rsidRDefault="00225D67" w:rsidP="00225D67">
      <w:pPr>
        <w:numPr>
          <w:ilvl w:val="0"/>
          <w:numId w:val="60"/>
        </w:numPr>
        <w:rPr>
          <w:sz w:val="28"/>
          <w:szCs w:val="28"/>
          <w:lang w:val="en-IN"/>
        </w:rPr>
      </w:pPr>
      <w:r w:rsidRPr="00225D67">
        <w:rPr>
          <w:sz w:val="28"/>
          <w:szCs w:val="28"/>
          <w:lang w:val="en-IN"/>
        </w:rPr>
        <w:t>Modern UI/UX designed for all devices</w:t>
      </w:r>
    </w:p>
    <w:p w14:paraId="2B9DD268" w14:textId="77777777" w:rsidR="00225D67" w:rsidRPr="00225D67" w:rsidRDefault="00225D67" w:rsidP="00225D67">
      <w:pPr>
        <w:rPr>
          <w:sz w:val="28"/>
          <w:szCs w:val="28"/>
          <w:lang w:val="en-IN"/>
        </w:rPr>
      </w:pPr>
      <w:proofErr w:type="spellStart"/>
      <w:r w:rsidRPr="00225D67">
        <w:rPr>
          <w:sz w:val="28"/>
          <w:szCs w:val="28"/>
          <w:lang w:val="en-IN"/>
        </w:rPr>
        <w:t>EduTrack</w:t>
      </w:r>
      <w:proofErr w:type="spellEnd"/>
      <w:r w:rsidRPr="00225D67">
        <w:rPr>
          <w:sz w:val="28"/>
          <w:szCs w:val="28"/>
          <w:lang w:val="en-IN"/>
        </w:rPr>
        <w:t xml:space="preserve"> stands as a scalable, future-ready solution for educational institutions adopting digital transformation.</w:t>
      </w:r>
    </w:p>
    <w:p w14:paraId="609DB13A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pict w14:anchorId="42A382CB">
          <v:rect id="_x0000_i1080" style="width:0;height:1.5pt" o:hralign="center" o:hrstd="t" o:hr="t" fillcolor="#a0a0a0" stroked="f"/>
        </w:pict>
      </w:r>
    </w:p>
    <w:p w14:paraId="1CA4E8EC" w14:textId="77777777" w:rsidR="00225D67" w:rsidRDefault="00225D67" w:rsidP="00225D67">
      <w:pPr>
        <w:rPr>
          <w:b/>
          <w:bCs/>
          <w:sz w:val="28"/>
          <w:szCs w:val="28"/>
          <w:lang w:val="en-IN"/>
        </w:rPr>
      </w:pPr>
      <w:r w:rsidRPr="00225D67">
        <w:rPr>
          <w:b/>
          <w:bCs/>
          <w:sz w:val="28"/>
          <w:szCs w:val="28"/>
          <w:lang w:val="en-IN"/>
        </w:rPr>
        <w:t>8. REFERENCES / LINKS USED</w:t>
      </w:r>
    </w:p>
    <w:p w14:paraId="6FBEC138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</w:p>
    <w:p w14:paraId="7D8859F5" w14:textId="77777777" w:rsidR="00225D67" w:rsidRPr="00225D67" w:rsidRDefault="00225D67" w:rsidP="00225D67">
      <w:pPr>
        <w:rPr>
          <w:b/>
          <w:bCs/>
          <w:sz w:val="28"/>
          <w:szCs w:val="28"/>
          <w:lang w:val="en-IN"/>
        </w:rPr>
      </w:pPr>
      <w:hyperlink r:id="rId9" w:tgtFrame="_new" w:history="1">
        <w:r w:rsidRPr="00225D67">
          <w:rPr>
            <w:rStyle w:val="Hyperlink"/>
            <w:b/>
            <w:bCs/>
            <w:sz w:val="28"/>
            <w:szCs w:val="28"/>
            <w:lang w:val="en-IN"/>
          </w:rPr>
          <w:t>https://geniusee.com/single-blog/key-features-of-school-management-software</w:t>
        </w:r>
      </w:hyperlink>
      <w:r w:rsidRPr="00225D67">
        <w:rPr>
          <w:b/>
          <w:bCs/>
          <w:sz w:val="28"/>
          <w:szCs w:val="28"/>
          <w:lang w:val="en-IN"/>
        </w:rPr>
        <w:br/>
      </w:r>
      <w:hyperlink r:id="rId10" w:tgtFrame="_new" w:history="1">
        <w:r w:rsidRPr="00225D67">
          <w:rPr>
            <w:rStyle w:val="Hyperlink"/>
            <w:b/>
            <w:bCs/>
            <w:sz w:val="28"/>
            <w:szCs w:val="28"/>
            <w:lang w:val="en-IN"/>
          </w:rPr>
          <w:t>https://itechindia.co/blog/features-of-student-management-system/</w:t>
        </w:r>
      </w:hyperlink>
      <w:r w:rsidRPr="00225D67">
        <w:rPr>
          <w:b/>
          <w:bCs/>
          <w:sz w:val="28"/>
          <w:szCs w:val="28"/>
          <w:lang w:val="en-IN"/>
        </w:rPr>
        <w:br/>
      </w:r>
      <w:hyperlink r:id="rId11" w:tgtFrame="_new" w:history="1">
        <w:r w:rsidRPr="00225D67">
          <w:rPr>
            <w:rStyle w:val="Hyperlink"/>
            <w:b/>
            <w:bCs/>
            <w:sz w:val="28"/>
            <w:szCs w:val="28"/>
            <w:lang w:val="en-IN"/>
          </w:rPr>
          <w:t>https://react.dev/</w:t>
        </w:r>
      </w:hyperlink>
      <w:r w:rsidRPr="00225D67">
        <w:rPr>
          <w:b/>
          <w:bCs/>
          <w:sz w:val="28"/>
          <w:szCs w:val="28"/>
          <w:lang w:val="en-IN"/>
        </w:rPr>
        <w:br/>
      </w:r>
      <w:hyperlink r:id="rId12" w:tgtFrame="_new" w:history="1">
        <w:r w:rsidRPr="00225D67">
          <w:rPr>
            <w:rStyle w:val="Hyperlink"/>
            <w:b/>
            <w:bCs/>
            <w:sz w:val="28"/>
            <w:szCs w:val="28"/>
            <w:lang w:val="en-IN"/>
          </w:rPr>
          <w:t>https://vitejs.dev/</w:t>
        </w:r>
      </w:hyperlink>
      <w:r w:rsidRPr="00225D67">
        <w:rPr>
          <w:b/>
          <w:bCs/>
          <w:sz w:val="28"/>
          <w:szCs w:val="28"/>
          <w:lang w:val="en-IN"/>
        </w:rPr>
        <w:br/>
      </w:r>
      <w:hyperlink r:id="rId13" w:tgtFrame="_new" w:history="1">
        <w:r w:rsidRPr="00225D67">
          <w:rPr>
            <w:rStyle w:val="Hyperlink"/>
            <w:b/>
            <w:bCs/>
            <w:sz w:val="28"/>
            <w:szCs w:val="28"/>
            <w:lang w:val="en-IN"/>
          </w:rPr>
          <w:t>https://www.scribd.com/document/848071263/EduTrack-SRS</w:t>
        </w:r>
      </w:hyperlink>
      <w:r w:rsidRPr="00225D67">
        <w:rPr>
          <w:b/>
          <w:bCs/>
          <w:sz w:val="28"/>
          <w:szCs w:val="28"/>
          <w:lang w:val="en-IN"/>
        </w:rPr>
        <w:br/>
      </w:r>
      <w:hyperlink r:id="rId14" w:tgtFrame="_new" w:history="1">
        <w:r w:rsidRPr="00225D67">
          <w:rPr>
            <w:rStyle w:val="Hyperlink"/>
            <w:b/>
            <w:bCs/>
            <w:sz w:val="28"/>
            <w:szCs w:val="28"/>
            <w:lang w:val="en-IN"/>
          </w:rPr>
          <w:t>https://www.scribd.com/document/729261587/Chapter-5-Conclusion-Summary-and-Recommendations</w:t>
        </w:r>
      </w:hyperlink>
    </w:p>
    <w:p w14:paraId="540243EA" w14:textId="77777777" w:rsidR="00642F69" w:rsidRPr="001936D1" w:rsidRDefault="00642F69" w:rsidP="00225D67"/>
    <w:sectPr w:rsidR="00642F69" w:rsidRPr="00193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00A45"/>
    <w:multiLevelType w:val="multilevel"/>
    <w:tmpl w:val="452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4C1228B"/>
    <w:multiLevelType w:val="multilevel"/>
    <w:tmpl w:val="C280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A923CC3"/>
    <w:multiLevelType w:val="multilevel"/>
    <w:tmpl w:val="650C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D7DFF"/>
    <w:multiLevelType w:val="multilevel"/>
    <w:tmpl w:val="C79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0BF865CE"/>
    <w:multiLevelType w:val="multilevel"/>
    <w:tmpl w:val="C50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121AA"/>
    <w:multiLevelType w:val="multilevel"/>
    <w:tmpl w:val="5F2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D1F3E"/>
    <w:multiLevelType w:val="multilevel"/>
    <w:tmpl w:val="985C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168E2"/>
    <w:multiLevelType w:val="multilevel"/>
    <w:tmpl w:val="DAAC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19837D77"/>
    <w:multiLevelType w:val="multilevel"/>
    <w:tmpl w:val="265A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185DFC"/>
    <w:multiLevelType w:val="multilevel"/>
    <w:tmpl w:val="C31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654B22"/>
    <w:multiLevelType w:val="multilevel"/>
    <w:tmpl w:val="5E7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641AE3"/>
    <w:multiLevelType w:val="multilevel"/>
    <w:tmpl w:val="789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F713E6"/>
    <w:multiLevelType w:val="multilevel"/>
    <w:tmpl w:val="0B1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6685D"/>
    <w:multiLevelType w:val="hybridMultilevel"/>
    <w:tmpl w:val="0C64B148"/>
    <w:lvl w:ilvl="0" w:tplc="9F249F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481F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CA27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D6E8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9EAD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C692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A47A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CCD5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DE19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286E3AAF"/>
    <w:multiLevelType w:val="hybridMultilevel"/>
    <w:tmpl w:val="F22E4E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DE973CD"/>
    <w:multiLevelType w:val="multilevel"/>
    <w:tmpl w:val="8222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ED2B12"/>
    <w:multiLevelType w:val="multilevel"/>
    <w:tmpl w:val="3218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F41486"/>
    <w:multiLevelType w:val="multilevel"/>
    <w:tmpl w:val="F802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2EF35E24"/>
    <w:multiLevelType w:val="multilevel"/>
    <w:tmpl w:val="850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F64EB5"/>
    <w:multiLevelType w:val="hybridMultilevel"/>
    <w:tmpl w:val="C2329D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F8C45F5"/>
    <w:multiLevelType w:val="multilevel"/>
    <w:tmpl w:val="F960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4571A2"/>
    <w:multiLevelType w:val="multilevel"/>
    <w:tmpl w:val="3696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9" w15:restartNumberingAfterBreak="0">
    <w:nsid w:val="3B6E2DF7"/>
    <w:multiLevelType w:val="multilevel"/>
    <w:tmpl w:val="4A5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6D6F20"/>
    <w:multiLevelType w:val="multilevel"/>
    <w:tmpl w:val="BE6A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5F51661"/>
    <w:multiLevelType w:val="multilevel"/>
    <w:tmpl w:val="8458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4" w15:restartNumberingAfterBreak="0">
    <w:nsid w:val="4E15425E"/>
    <w:multiLevelType w:val="multilevel"/>
    <w:tmpl w:val="C06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84537A"/>
    <w:multiLevelType w:val="multilevel"/>
    <w:tmpl w:val="56F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12530B"/>
    <w:multiLevelType w:val="multilevel"/>
    <w:tmpl w:val="31CE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38309F"/>
    <w:multiLevelType w:val="multilevel"/>
    <w:tmpl w:val="ECD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9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0" w15:restartNumberingAfterBreak="0">
    <w:nsid w:val="5EA64D08"/>
    <w:multiLevelType w:val="multilevel"/>
    <w:tmpl w:val="EE00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887CCA"/>
    <w:multiLevelType w:val="multilevel"/>
    <w:tmpl w:val="5A7A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6E6908"/>
    <w:multiLevelType w:val="multilevel"/>
    <w:tmpl w:val="453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262B11"/>
    <w:multiLevelType w:val="multilevel"/>
    <w:tmpl w:val="C72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E672CF"/>
    <w:multiLevelType w:val="hybridMultilevel"/>
    <w:tmpl w:val="36D88EC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55" w15:restartNumberingAfterBreak="0">
    <w:nsid w:val="6D603998"/>
    <w:multiLevelType w:val="multilevel"/>
    <w:tmpl w:val="933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3415123"/>
    <w:multiLevelType w:val="multilevel"/>
    <w:tmpl w:val="ED5A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4F1A96"/>
    <w:multiLevelType w:val="multilevel"/>
    <w:tmpl w:val="609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58547E"/>
    <w:multiLevelType w:val="multilevel"/>
    <w:tmpl w:val="736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933FBE"/>
    <w:multiLevelType w:val="hybridMultilevel"/>
    <w:tmpl w:val="204A02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03520080">
    <w:abstractNumId w:val="48"/>
  </w:num>
  <w:num w:numId="2" w16cid:durableId="46688619">
    <w:abstractNumId w:val="16"/>
  </w:num>
  <w:num w:numId="3" w16cid:durableId="927540849">
    <w:abstractNumId w:val="11"/>
  </w:num>
  <w:num w:numId="4" w16cid:durableId="978728865">
    <w:abstractNumId w:val="56"/>
  </w:num>
  <w:num w:numId="5" w16cid:durableId="1152406768">
    <w:abstractNumId w:val="21"/>
  </w:num>
  <w:num w:numId="6" w16cid:durableId="2020034201">
    <w:abstractNumId w:val="38"/>
  </w:num>
  <w:num w:numId="7" w16cid:durableId="304045060">
    <w:abstractNumId w:val="43"/>
  </w:num>
  <w:num w:numId="8" w16cid:durableId="713702935">
    <w:abstractNumId w:val="9"/>
  </w:num>
  <w:num w:numId="9" w16cid:durableId="864246256">
    <w:abstractNumId w:val="7"/>
  </w:num>
  <w:num w:numId="10" w16cid:durableId="11997381">
    <w:abstractNumId w:val="6"/>
  </w:num>
  <w:num w:numId="11" w16cid:durableId="1689525083">
    <w:abstractNumId w:val="5"/>
  </w:num>
  <w:num w:numId="12" w16cid:durableId="1183781212">
    <w:abstractNumId w:val="4"/>
  </w:num>
  <w:num w:numId="13" w16cid:durableId="85349180">
    <w:abstractNumId w:val="8"/>
  </w:num>
  <w:num w:numId="14" w16cid:durableId="1390037256">
    <w:abstractNumId w:val="3"/>
  </w:num>
  <w:num w:numId="15" w16cid:durableId="1421638499">
    <w:abstractNumId w:val="2"/>
  </w:num>
  <w:num w:numId="16" w16cid:durableId="1102647137">
    <w:abstractNumId w:val="1"/>
  </w:num>
  <w:num w:numId="17" w16cid:durableId="634414506">
    <w:abstractNumId w:val="0"/>
  </w:num>
  <w:num w:numId="18" w16cid:durableId="65537799">
    <w:abstractNumId w:val="29"/>
  </w:num>
  <w:num w:numId="19" w16cid:durableId="875965502">
    <w:abstractNumId w:val="33"/>
  </w:num>
  <w:num w:numId="20" w16cid:durableId="1919975067">
    <w:abstractNumId w:val="49"/>
  </w:num>
  <w:num w:numId="21" w16cid:durableId="702367761">
    <w:abstractNumId w:val="41"/>
  </w:num>
  <w:num w:numId="22" w16cid:durableId="884757863">
    <w:abstractNumId w:val="13"/>
  </w:num>
  <w:num w:numId="23" w16cid:durableId="103814003">
    <w:abstractNumId w:val="61"/>
  </w:num>
  <w:num w:numId="24" w16cid:durableId="1534536256">
    <w:abstractNumId w:val="60"/>
  </w:num>
  <w:num w:numId="25" w16cid:durableId="588075450">
    <w:abstractNumId w:val="36"/>
  </w:num>
  <w:num w:numId="26" w16cid:durableId="376666348">
    <w:abstractNumId w:val="12"/>
  </w:num>
  <w:num w:numId="27" w16cid:durableId="2126390769">
    <w:abstractNumId w:val="30"/>
  </w:num>
  <w:num w:numId="28" w16cid:durableId="1816530191">
    <w:abstractNumId w:val="26"/>
  </w:num>
  <w:num w:numId="29" w16cid:durableId="2108693657">
    <w:abstractNumId w:val="47"/>
  </w:num>
  <w:num w:numId="30" w16cid:durableId="274560345">
    <w:abstractNumId w:val="46"/>
  </w:num>
  <w:num w:numId="31" w16cid:durableId="556212309">
    <w:abstractNumId w:val="20"/>
  </w:num>
  <w:num w:numId="32" w16cid:durableId="1573806624">
    <w:abstractNumId w:val="22"/>
  </w:num>
  <w:num w:numId="33" w16cid:durableId="768618456">
    <w:abstractNumId w:val="31"/>
  </w:num>
  <w:num w:numId="34" w16cid:durableId="1565872033">
    <w:abstractNumId w:val="27"/>
  </w:num>
  <w:num w:numId="35" w16cid:durableId="1319963631">
    <w:abstractNumId w:val="18"/>
  </w:num>
  <w:num w:numId="36" w16cid:durableId="175850292">
    <w:abstractNumId w:val="58"/>
  </w:num>
  <w:num w:numId="37" w16cid:durableId="1125393351">
    <w:abstractNumId w:val="55"/>
  </w:num>
  <w:num w:numId="38" w16cid:durableId="657029676">
    <w:abstractNumId w:val="39"/>
  </w:num>
  <w:num w:numId="39" w16cid:durableId="709493303">
    <w:abstractNumId w:val="40"/>
  </w:num>
  <w:num w:numId="40" w16cid:durableId="1604261096">
    <w:abstractNumId w:val="32"/>
  </w:num>
  <w:num w:numId="41" w16cid:durableId="1349214154">
    <w:abstractNumId w:val="42"/>
  </w:num>
  <w:num w:numId="42" w16cid:durableId="1250651456">
    <w:abstractNumId w:val="14"/>
  </w:num>
  <w:num w:numId="43" w16cid:durableId="443229060">
    <w:abstractNumId w:val="15"/>
  </w:num>
  <w:num w:numId="44" w16cid:durableId="1646274704">
    <w:abstractNumId w:val="37"/>
  </w:num>
  <w:num w:numId="45" w16cid:durableId="1915043639">
    <w:abstractNumId w:val="45"/>
  </w:num>
  <w:num w:numId="46" w16cid:durableId="1169951333">
    <w:abstractNumId w:val="54"/>
  </w:num>
  <w:num w:numId="47" w16cid:durableId="1118452614">
    <w:abstractNumId w:val="57"/>
  </w:num>
  <w:num w:numId="48" w16cid:durableId="1448962716">
    <w:abstractNumId w:val="44"/>
  </w:num>
  <w:num w:numId="49" w16cid:durableId="187184985">
    <w:abstractNumId w:val="24"/>
  </w:num>
  <w:num w:numId="50" w16cid:durableId="966011413">
    <w:abstractNumId w:val="17"/>
  </w:num>
  <w:num w:numId="51" w16cid:durableId="1610039002">
    <w:abstractNumId w:val="25"/>
  </w:num>
  <w:num w:numId="52" w16cid:durableId="151215546">
    <w:abstractNumId w:val="51"/>
  </w:num>
  <w:num w:numId="53" w16cid:durableId="457140968">
    <w:abstractNumId w:val="59"/>
  </w:num>
  <w:num w:numId="54" w16cid:durableId="2074546052">
    <w:abstractNumId w:val="19"/>
  </w:num>
  <w:num w:numId="55" w16cid:durableId="626204569">
    <w:abstractNumId w:val="52"/>
  </w:num>
  <w:num w:numId="56" w16cid:durableId="1954047803">
    <w:abstractNumId w:val="50"/>
  </w:num>
  <w:num w:numId="57" w16cid:durableId="1426340264">
    <w:abstractNumId w:val="23"/>
  </w:num>
  <w:num w:numId="58" w16cid:durableId="2004700340">
    <w:abstractNumId w:val="34"/>
  </w:num>
  <w:num w:numId="59" w16cid:durableId="283732111">
    <w:abstractNumId w:val="53"/>
  </w:num>
  <w:num w:numId="60" w16cid:durableId="868759831">
    <w:abstractNumId w:val="10"/>
  </w:num>
  <w:num w:numId="61" w16cid:durableId="761727100">
    <w:abstractNumId w:val="28"/>
  </w:num>
  <w:num w:numId="62" w16cid:durableId="92072367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B6"/>
    <w:rsid w:val="00064BCB"/>
    <w:rsid w:val="000D3921"/>
    <w:rsid w:val="001936D1"/>
    <w:rsid w:val="00194181"/>
    <w:rsid w:val="00225D67"/>
    <w:rsid w:val="00642F69"/>
    <w:rsid w:val="00645252"/>
    <w:rsid w:val="006D3D74"/>
    <w:rsid w:val="007222CB"/>
    <w:rsid w:val="007B5F62"/>
    <w:rsid w:val="0083569A"/>
    <w:rsid w:val="008F6906"/>
    <w:rsid w:val="00922E81"/>
    <w:rsid w:val="00A05675"/>
    <w:rsid w:val="00A9204E"/>
    <w:rsid w:val="00BB5281"/>
    <w:rsid w:val="00BF66B3"/>
    <w:rsid w:val="00CC3EA9"/>
    <w:rsid w:val="00CF72A3"/>
    <w:rsid w:val="00D077F3"/>
    <w:rsid w:val="00D13D39"/>
    <w:rsid w:val="00D63712"/>
    <w:rsid w:val="00EC55B6"/>
    <w:rsid w:val="00FE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8F86"/>
  <w15:chartTrackingRefBased/>
  <w15:docId w15:val="{B1C7C42D-9552-44E5-BA7E-DC52B07B5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C55B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C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cribd.com/document/848071263/EduTrack-SR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vitejs.dev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eact.dev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itechindia.co/blog/features-of-student-management-syste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eniusee.com/single-blog/key-features-of-school-management-software" TargetMode="External"/><Relationship Id="rId14" Type="http://schemas.openxmlformats.org/officeDocument/2006/relationships/hyperlink" Target="https://www.scribd.com/document/729261587/Chapter-5-Conclusion-Summary-and-Recommendation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ema\AppData\Local\Microsoft\Office\16.0\DTS\en-IN%7b498FE055-2ADA-4131-9ADB-D94557FD7003%7d\%7bFBBA0984-6A3D-4186-8C97-00589082492D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{FBBA0984-6A3D-4186-8C97-00589082492D}tf02786999_win32</Template>
  <TotalTime>86</TotalTime>
  <Pages>5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 kapoor</dc:creator>
  <cp:keywords/>
  <dc:description/>
  <cp:lastModifiedBy>Arjun Sharma</cp:lastModifiedBy>
  <cp:revision>10</cp:revision>
  <dcterms:created xsi:type="dcterms:W3CDTF">2024-09-22T13:15:00Z</dcterms:created>
  <dcterms:modified xsi:type="dcterms:W3CDTF">2025-11-17T07:49:00Z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